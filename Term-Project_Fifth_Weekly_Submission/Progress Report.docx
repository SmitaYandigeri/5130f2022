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E1810" w14:textId="497A38FB" w:rsidR="00B0170A" w:rsidRPr="00B0170A" w:rsidRDefault="00B0170A" w:rsidP="00B0170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170A">
        <w:rPr>
          <w:rFonts w:ascii="Times New Roman" w:hAnsi="Times New Roman" w:cs="Times New Roman"/>
          <w:b/>
          <w:bCs/>
          <w:sz w:val="28"/>
          <w:szCs w:val="28"/>
          <w:u w:val="single"/>
        </w:rPr>
        <w:t>USER MANUAL</w:t>
      </w:r>
    </w:p>
    <w:p w14:paraId="3564BB15" w14:textId="0595FB15" w:rsidR="0086170E" w:rsidRPr="00B0170A" w:rsidRDefault="0086170E" w:rsidP="0086170E">
      <w:pPr>
        <w:rPr>
          <w:rFonts w:ascii="Times New Roman" w:hAnsi="Times New Roman" w:cs="Times New Roman"/>
          <w:sz w:val="24"/>
          <w:szCs w:val="24"/>
        </w:rPr>
      </w:pPr>
      <w:r w:rsidRPr="00B0170A">
        <w:rPr>
          <w:rFonts w:ascii="Times New Roman" w:hAnsi="Times New Roman" w:cs="Times New Roman"/>
          <w:sz w:val="24"/>
          <w:szCs w:val="24"/>
        </w:rPr>
        <w:t xml:space="preserve">The homework distribution and submission application consist of two module - </w:t>
      </w:r>
      <w:r w:rsidRPr="00B0170A">
        <w:rPr>
          <w:rFonts w:ascii="Times New Roman" w:hAnsi="Times New Roman" w:cs="Times New Roman"/>
          <w:sz w:val="24"/>
          <w:szCs w:val="24"/>
        </w:rPr>
        <w:br/>
        <w:t>Teacher module – Allows teacher to create classrooms and add homework to it and check on submission received for each homework.</w:t>
      </w:r>
      <w:r w:rsidRPr="00B0170A">
        <w:rPr>
          <w:rFonts w:ascii="Times New Roman" w:hAnsi="Times New Roman" w:cs="Times New Roman"/>
          <w:sz w:val="24"/>
          <w:szCs w:val="24"/>
        </w:rPr>
        <w:br/>
        <w:t>Student module – Allows students to join the classrooms created by teacher, view homework added by teacher and submit the homework back for grading.</w:t>
      </w:r>
      <w:r w:rsidRPr="00B0170A">
        <w:rPr>
          <w:rFonts w:ascii="Times New Roman" w:hAnsi="Times New Roman" w:cs="Times New Roman"/>
          <w:sz w:val="24"/>
          <w:szCs w:val="24"/>
        </w:rPr>
        <w:br/>
      </w:r>
    </w:p>
    <w:p w14:paraId="28BA0F17" w14:textId="2DAF8FC0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t>Login Form</w:t>
      </w:r>
      <w:r w:rsidR="0086170E">
        <w:rPr>
          <w:rFonts w:ascii="Times New Roman" w:hAnsi="Times New Roman" w:cs="Times New Roman"/>
          <w:b/>
          <w:bCs/>
          <w:sz w:val="28"/>
          <w:szCs w:val="28"/>
        </w:rPr>
        <w:t xml:space="preserve"> – User can login if account already exists or signup</w:t>
      </w:r>
    </w:p>
    <w:p w14:paraId="5B918A26" w14:textId="2874ED23" w:rsidR="002207E0" w:rsidRDefault="002207E0" w:rsidP="002A7FD9">
      <w:pPr>
        <w:jc w:val="both"/>
      </w:pPr>
      <w:r w:rsidRPr="002207E0">
        <w:rPr>
          <w:noProof/>
        </w:rPr>
        <w:drawing>
          <wp:inline distT="0" distB="0" distL="0" distR="0" wp14:anchorId="53DC5E92" wp14:editId="526D0E0F">
            <wp:extent cx="5943600" cy="3179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EB2" w14:textId="2F002839" w:rsidR="002207E0" w:rsidRDefault="002207E0" w:rsidP="002A7FD9">
      <w:pPr>
        <w:jc w:val="both"/>
      </w:pPr>
    </w:p>
    <w:p w14:paraId="3413E4AE" w14:textId="4AF63A6F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t>Sign-Up Form</w:t>
      </w:r>
    </w:p>
    <w:p w14:paraId="3EB91815" w14:textId="71376C50" w:rsidR="002207E0" w:rsidRDefault="000F41DB" w:rsidP="002A7FD9">
      <w:pPr>
        <w:jc w:val="both"/>
      </w:pPr>
      <w:r w:rsidRPr="000F41DB">
        <w:rPr>
          <w:noProof/>
        </w:rPr>
        <w:lastRenderedPageBreak/>
        <w:drawing>
          <wp:inline distT="0" distB="0" distL="0" distR="0" wp14:anchorId="7643361D" wp14:editId="3EEFCFCF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9F3" w14:textId="632C9714" w:rsidR="002207E0" w:rsidRDefault="002207E0" w:rsidP="002A7FD9">
      <w:pPr>
        <w:jc w:val="both"/>
      </w:pPr>
    </w:p>
    <w:p w14:paraId="40ACC38A" w14:textId="69A9FE68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t>After Sign-Up, Login with the credentials</w:t>
      </w:r>
    </w:p>
    <w:p w14:paraId="382CDF7F" w14:textId="3991D40B" w:rsidR="00A914E7" w:rsidRDefault="002207E0" w:rsidP="002A7FD9">
      <w:pPr>
        <w:jc w:val="both"/>
      </w:pPr>
      <w:r w:rsidRPr="002207E0">
        <w:rPr>
          <w:noProof/>
        </w:rPr>
        <w:drawing>
          <wp:inline distT="0" distB="0" distL="0" distR="0" wp14:anchorId="57E02D6B" wp14:editId="7B543763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1EE" w14:textId="1C9F7953" w:rsidR="000F41DB" w:rsidRDefault="000F41DB" w:rsidP="002A7FD9">
      <w:pPr>
        <w:jc w:val="both"/>
      </w:pPr>
    </w:p>
    <w:p w14:paraId="2CFE3208" w14:textId="19591615" w:rsidR="000F41DB" w:rsidRPr="00543D4A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3D4A">
        <w:rPr>
          <w:rFonts w:ascii="Times New Roman" w:hAnsi="Times New Roman" w:cs="Times New Roman"/>
          <w:b/>
          <w:bCs/>
          <w:sz w:val="28"/>
          <w:szCs w:val="28"/>
        </w:rPr>
        <w:t>After teacher logs in, the teacher can add her Class with Class name, Class Code, Invitation code is auto generated. There are edit class and delete class buttons</w:t>
      </w:r>
      <w:r w:rsidR="00543D4A" w:rsidRPr="00543D4A">
        <w:rPr>
          <w:rFonts w:ascii="Times New Roman" w:hAnsi="Times New Roman" w:cs="Times New Roman"/>
          <w:b/>
          <w:bCs/>
          <w:sz w:val="28"/>
          <w:szCs w:val="28"/>
        </w:rPr>
        <w:t xml:space="preserve"> and View HomeWorks.</w:t>
      </w:r>
    </w:p>
    <w:p w14:paraId="2357D4F5" w14:textId="09B0D636" w:rsidR="000F41DB" w:rsidRDefault="000F41DB" w:rsidP="002A7FD9">
      <w:pPr>
        <w:jc w:val="both"/>
      </w:pPr>
      <w:r w:rsidRPr="000F41DB">
        <w:rPr>
          <w:noProof/>
        </w:rPr>
        <w:lastRenderedPageBreak/>
        <w:drawing>
          <wp:inline distT="0" distB="0" distL="0" distR="0" wp14:anchorId="754BB5F4" wp14:editId="5ED53619">
            <wp:extent cx="5943600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7A08" w14:textId="48C23490" w:rsidR="00543D4A" w:rsidRDefault="00543D4A" w:rsidP="002A7FD9">
      <w:pPr>
        <w:jc w:val="both"/>
      </w:pPr>
    </w:p>
    <w:p w14:paraId="5D674975" w14:textId="6DBA0AE6" w:rsidR="00543D4A" w:rsidRPr="00543D4A" w:rsidRDefault="00543D4A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3D4A">
        <w:rPr>
          <w:rFonts w:ascii="Times New Roman" w:hAnsi="Times New Roman" w:cs="Times New Roman"/>
          <w:b/>
          <w:bCs/>
          <w:sz w:val="28"/>
          <w:szCs w:val="28"/>
        </w:rPr>
        <w:t>On adding the Mathematics Class, Teacher can add the HomeWorks for that’s class.</w:t>
      </w:r>
    </w:p>
    <w:p w14:paraId="165BC4B2" w14:textId="4B4EE0DA" w:rsidR="00543D4A" w:rsidRDefault="00543D4A" w:rsidP="002A7FD9">
      <w:pPr>
        <w:jc w:val="both"/>
      </w:pPr>
      <w:r w:rsidRPr="00543D4A">
        <w:rPr>
          <w:noProof/>
        </w:rPr>
        <w:drawing>
          <wp:inline distT="0" distB="0" distL="0" distR="0" wp14:anchorId="1F10D30D" wp14:editId="4DCA0E3B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E7BC" w14:textId="390AD749" w:rsidR="002A7FD9" w:rsidRDefault="002A7FD9" w:rsidP="002A7FD9">
      <w:pPr>
        <w:jc w:val="both"/>
      </w:pPr>
    </w:p>
    <w:p w14:paraId="0A116494" w14:textId="384BB711" w:rsidR="002A7FD9" w:rsidRPr="002A7FD9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Add Homework</w:t>
      </w:r>
    </w:p>
    <w:p w14:paraId="7C3C38DE" w14:textId="4BBACB36" w:rsidR="002A7FD9" w:rsidRDefault="002A7FD9" w:rsidP="002A7FD9">
      <w:pPr>
        <w:jc w:val="both"/>
      </w:pPr>
      <w:r w:rsidRPr="002A7FD9">
        <w:rPr>
          <w:noProof/>
        </w:rPr>
        <w:lastRenderedPageBreak/>
        <w:drawing>
          <wp:inline distT="0" distB="0" distL="0" distR="0" wp14:anchorId="0E0C5804" wp14:editId="3CA2C43B">
            <wp:extent cx="5943600" cy="29813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C25" w14:textId="61C8B600" w:rsidR="002A7FD9" w:rsidRDefault="002A7FD9" w:rsidP="002A7FD9">
      <w:pPr>
        <w:jc w:val="both"/>
      </w:pPr>
    </w:p>
    <w:p w14:paraId="6BFB00AE" w14:textId="35E446AB" w:rsidR="002A7FD9" w:rsidRDefault="002A7FD9" w:rsidP="002A7FD9">
      <w:pPr>
        <w:jc w:val="both"/>
      </w:pPr>
    </w:p>
    <w:p w14:paraId="1177F141" w14:textId="77777777" w:rsidR="00D20C9E" w:rsidRDefault="00D20C9E" w:rsidP="002A7FD9">
      <w:pPr>
        <w:jc w:val="both"/>
      </w:pPr>
    </w:p>
    <w:p w14:paraId="5CD51E9A" w14:textId="2C6E8A22" w:rsidR="002A7FD9" w:rsidRPr="002A7FD9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After Adding Homework, we can edit the homework and delete the homework</w:t>
      </w:r>
    </w:p>
    <w:p w14:paraId="57B8AEC8" w14:textId="75B9EAC0" w:rsidR="002A7FD9" w:rsidRDefault="002A7FD9" w:rsidP="002A7FD9">
      <w:pPr>
        <w:jc w:val="both"/>
      </w:pPr>
      <w:r w:rsidRPr="002A7FD9">
        <w:rPr>
          <w:noProof/>
        </w:rPr>
        <w:drawing>
          <wp:inline distT="0" distB="0" distL="0" distR="0" wp14:anchorId="6CC610D1" wp14:editId="33F18C84">
            <wp:extent cx="5943600" cy="3002915"/>
            <wp:effectExtent l="0" t="0" r="0" b="698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591" w14:textId="6CFD5A3D" w:rsidR="002A7FD9" w:rsidRPr="00D20C9E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BC9B3" w14:textId="51951DF0" w:rsidR="002A7FD9" w:rsidRDefault="00D20C9E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0C9E">
        <w:rPr>
          <w:rFonts w:ascii="Times New Roman" w:hAnsi="Times New Roman" w:cs="Times New Roman"/>
          <w:b/>
          <w:bCs/>
          <w:sz w:val="28"/>
          <w:szCs w:val="28"/>
        </w:rPr>
        <w:t>Student Portal</w:t>
      </w:r>
      <w:r w:rsidR="00633D07">
        <w:rPr>
          <w:rFonts w:ascii="Times New Roman" w:hAnsi="Times New Roman" w:cs="Times New Roman"/>
          <w:b/>
          <w:bCs/>
          <w:sz w:val="28"/>
          <w:szCs w:val="28"/>
        </w:rPr>
        <w:t xml:space="preserve"> to View classes</w:t>
      </w:r>
    </w:p>
    <w:p w14:paraId="76BF8CB7" w14:textId="60AA572D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3D0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2FF6BF" wp14:editId="5C041172">
            <wp:extent cx="5943600" cy="308356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522" w14:textId="0E447384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03B4F" w14:textId="77777777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78E08" w14:textId="6F58E7C2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Portal to View homework and Upload homework</w:t>
      </w:r>
    </w:p>
    <w:p w14:paraId="50C3DCAE" w14:textId="5A4AB154" w:rsidR="005C6EA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3D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21C975" wp14:editId="0456BAAF">
            <wp:extent cx="5943600" cy="321310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6856" w14:textId="77777777" w:rsidR="00FC52F4" w:rsidRDefault="00FC52F4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455BF" w14:textId="77777777" w:rsidR="00FC52F4" w:rsidRDefault="00FC52F4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47587" w14:textId="5CCA86BB" w:rsidR="005C6EA7" w:rsidRDefault="00FC52F4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Notification of newly added homework</w:t>
      </w:r>
    </w:p>
    <w:p w14:paraId="4C8274C4" w14:textId="0B387197" w:rsidR="005C6EA7" w:rsidRPr="00D20C9E" w:rsidRDefault="005C6EA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6EA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6A7052" wp14:editId="7E1F455A">
            <wp:extent cx="5943600" cy="2544445"/>
            <wp:effectExtent l="0" t="0" r="0" b="8255"/>
            <wp:docPr id="10" name="Picture 10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EA7" w:rsidRPr="00D2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6CDDA" w14:textId="77777777" w:rsidR="00993A7E" w:rsidRDefault="00993A7E" w:rsidP="000F41DB">
      <w:pPr>
        <w:spacing w:after="0" w:line="240" w:lineRule="auto"/>
      </w:pPr>
      <w:r>
        <w:separator/>
      </w:r>
    </w:p>
  </w:endnote>
  <w:endnote w:type="continuationSeparator" w:id="0">
    <w:p w14:paraId="42F78DF8" w14:textId="77777777" w:rsidR="00993A7E" w:rsidRDefault="00993A7E" w:rsidP="000F4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40673" w14:textId="77777777" w:rsidR="00993A7E" w:rsidRDefault="00993A7E" w:rsidP="000F41DB">
      <w:pPr>
        <w:spacing w:after="0" w:line="240" w:lineRule="auto"/>
      </w:pPr>
      <w:r>
        <w:separator/>
      </w:r>
    </w:p>
  </w:footnote>
  <w:footnote w:type="continuationSeparator" w:id="0">
    <w:p w14:paraId="03F38A61" w14:textId="77777777" w:rsidR="00993A7E" w:rsidRDefault="00993A7E" w:rsidP="000F41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BA"/>
    <w:rsid w:val="000F41DB"/>
    <w:rsid w:val="002207E0"/>
    <w:rsid w:val="00257125"/>
    <w:rsid w:val="002A7FD9"/>
    <w:rsid w:val="004009A3"/>
    <w:rsid w:val="004C20E2"/>
    <w:rsid w:val="00543D4A"/>
    <w:rsid w:val="00550006"/>
    <w:rsid w:val="005C6EA7"/>
    <w:rsid w:val="00633D07"/>
    <w:rsid w:val="006B344C"/>
    <w:rsid w:val="008355A6"/>
    <w:rsid w:val="0086170E"/>
    <w:rsid w:val="00864CBA"/>
    <w:rsid w:val="00993A7E"/>
    <w:rsid w:val="00A914E7"/>
    <w:rsid w:val="00B0170A"/>
    <w:rsid w:val="00D20C9E"/>
    <w:rsid w:val="00FC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CAA5"/>
  <w15:chartTrackingRefBased/>
  <w15:docId w15:val="{AB1D3DC2-BD45-43F9-8DDE-A055D393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1DB"/>
  </w:style>
  <w:style w:type="paragraph" w:styleId="Footer">
    <w:name w:val="footer"/>
    <w:basedOn w:val="Normal"/>
    <w:link w:val="FooterChar"/>
    <w:uiPriority w:val="99"/>
    <w:unhideWhenUsed/>
    <w:rsid w:val="000F4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Yandigeri, Smita M</dc:creator>
  <cp:keywords/>
  <dc:description/>
  <cp:lastModifiedBy>Yandigeri, Smita M</cp:lastModifiedBy>
  <cp:revision>13</cp:revision>
  <dcterms:created xsi:type="dcterms:W3CDTF">2022-11-30T02:32:00Z</dcterms:created>
  <dcterms:modified xsi:type="dcterms:W3CDTF">2022-12-03T02:27:00Z</dcterms:modified>
</cp:coreProperties>
</file>