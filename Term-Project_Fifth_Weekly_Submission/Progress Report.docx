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1E28" w14:textId="77777777" w:rsidR="000F41DB" w:rsidRDefault="000F41DB" w:rsidP="002A7FD9">
      <w:pPr>
        <w:jc w:val="both"/>
      </w:pPr>
    </w:p>
    <w:p w14:paraId="28BA0F17" w14:textId="594E6186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t>Login Form</w:t>
      </w:r>
    </w:p>
    <w:p w14:paraId="5B918A26" w14:textId="2874ED23" w:rsidR="002207E0" w:rsidRDefault="002207E0" w:rsidP="002A7FD9">
      <w:pPr>
        <w:jc w:val="both"/>
      </w:pPr>
      <w:r w:rsidRPr="002207E0">
        <w:drawing>
          <wp:inline distT="0" distB="0" distL="0" distR="0" wp14:anchorId="53DC5E92" wp14:editId="526D0E0F">
            <wp:extent cx="5943600" cy="3179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EB2" w14:textId="2F002839" w:rsidR="002207E0" w:rsidRDefault="002207E0" w:rsidP="002A7FD9">
      <w:pPr>
        <w:jc w:val="both"/>
      </w:pPr>
    </w:p>
    <w:p w14:paraId="3413E4AE" w14:textId="4AF63A6F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t>Sign-Up Form</w:t>
      </w:r>
    </w:p>
    <w:p w14:paraId="3EB91815" w14:textId="71376C50" w:rsidR="002207E0" w:rsidRDefault="000F41DB" w:rsidP="002A7FD9">
      <w:pPr>
        <w:jc w:val="both"/>
      </w:pPr>
      <w:r w:rsidRPr="000F41DB">
        <w:drawing>
          <wp:inline distT="0" distB="0" distL="0" distR="0" wp14:anchorId="7643361D" wp14:editId="3EEFCFCF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9F3" w14:textId="632C9714" w:rsidR="002207E0" w:rsidRDefault="002207E0" w:rsidP="002A7FD9">
      <w:pPr>
        <w:jc w:val="both"/>
      </w:pPr>
    </w:p>
    <w:p w14:paraId="40ACC38A" w14:textId="69A9FE68" w:rsidR="000F41DB" w:rsidRPr="000F41DB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F41DB">
        <w:rPr>
          <w:rFonts w:ascii="Times New Roman" w:hAnsi="Times New Roman" w:cs="Times New Roman"/>
          <w:b/>
          <w:bCs/>
          <w:sz w:val="28"/>
          <w:szCs w:val="28"/>
        </w:rPr>
        <w:lastRenderedPageBreak/>
        <w:t>After Sign-Up, Login with the credentials</w:t>
      </w:r>
    </w:p>
    <w:p w14:paraId="382CDF7F" w14:textId="3991D40B" w:rsidR="00A914E7" w:rsidRDefault="002207E0" w:rsidP="002A7FD9">
      <w:pPr>
        <w:jc w:val="both"/>
      </w:pPr>
      <w:r w:rsidRPr="002207E0">
        <w:drawing>
          <wp:inline distT="0" distB="0" distL="0" distR="0" wp14:anchorId="57E02D6B" wp14:editId="7B543763">
            <wp:extent cx="5943600" cy="3024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1EE" w14:textId="1C9F7953" w:rsidR="000F41DB" w:rsidRDefault="000F41DB" w:rsidP="002A7FD9">
      <w:pPr>
        <w:jc w:val="both"/>
      </w:pPr>
    </w:p>
    <w:p w14:paraId="2CFE3208" w14:textId="19591615" w:rsidR="000F41DB" w:rsidRPr="00543D4A" w:rsidRDefault="000F41DB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3D4A">
        <w:rPr>
          <w:rFonts w:ascii="Times New Roman" w:hAnsi="Times New Roman" w:cs="Times New Roman"/>
          <w:b/>
          <w:bCs/>
          <w:sz w:val="28"/>
          <w:szCs w:val="28"/>
        </w:rPr>
        <w:t>After teacher logs in, the teacher can add her Class with Class name, Class Code, Invitation code is auto generated. There are edit class and delete class buttons</w:t>
      </w:r>
      <w:r w:rsidR="00543D4A" w:rsidRPr="00543D4A">
        <w:rPr>
          <w:rFonts w:ascii="Times New Roman" w:hAnsi="Times New Roman" w:cs="Times New Roman"/>
          <w:b/>
          <w:bCs/>
          <w:sz w:val="28"/>
          <w:szCs w:val="28"/>
        </w:rPr>
        <w:t xml:space="preserve"> and View HomeWorks.</w:t>
      </w:r>
    </w:p>
    <w:p w14:paraId="2357D4F5" w14:textId="09B0D636" w:rsidR="000F41DB" w:rsidRDefault="000F41DB" w:rsidP="002A7FD9">
      <w:pPr>
        <w:jc w:val="both"/>
      </w:pPr>
      <w:r w:rsidRPr="000F41DB">
        <w:drawing>
          <wp:inline distT="0" distB="0" distL="0" distR="0" wp14:anchorId="754BB5F4" wp14:editId="5ED53619">
            <wp:extent cx="5943600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7A08" w14:textId="48C23490" w:rsidR="00543D4A" w:rsidRDefault="00543D4A" w:rsidP="002A7FD9">
      <w:pPr>
        <w:jc w:val="both"/>
      </w:pPr>
    </w:p>
    <w:p w14:paraId="5D674975" w14:textId="6DBA0AE6" w:rsidR="00543D4A" w:rsidRPr="00543D4A" w:rsidRDefault="00543D4A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3D4A">
        <w:rPr>
          <w:rFonts w:ascii="Times New Roman" w:hAnsi="Times New Roman" w:cs="Times New Roman"/>
          <w:b/>
          <w:bCs/>
          <w:sz w:val="28"/>
          <w:szCs w:val="28"/>
        </w:rPr>
        <w:lastRenderedPageBreak/>
        <w:t>On adding the Mathematics Class, Teacher can add the HomeWorks for that’s class.</w:t>
      </w:r>
    </w:p>
    <w:p w14:paraId="165BC4B2" w14:textId="4B4EE0DA" w:rsidR="00543D4A" w:rsidRDefault="00543D4A" w:rsidP="002A7FD9">
      <w:pPr>
        <w:jc w:val="both"/>
      </w:pPr>
      <w:r w:rsidRPr="00543D4A">
        <w:drawing>
          <wp:inline distT="0" distB="0" distL="0" distR="0" wp14:anchorId="1F10D30D" wp14:editId="6C2B0095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E7BC" w14:textId="390AD749" w:rsidR="002A7FD9" w:rsidRDefault="002A7FD9" w:rsidP="002A7FD9">
      <w:pPr>
        <w:jc w:val="both"/>
      </w:pPr>
    </w:p>
    <w:p w14:paraId="0A116494" w14:textId="384BB711" w:rsidR="002A7FD9" w:rsidRPr="002A7FD9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Add Homework</w:t>
      </w:r>
    </w:p>
    <w:p w14:paraId="7C3C38DE" w14:textId="4BBACB36" w:rsidR="002A7FD9" w:rsidRDefault="002A7FD9" w:rsidP="002A7FD9">
      <w:pPr>
        <w:jc w:val="both"/>
      </w:pPr>
      <w:r w:rsidRPr="002A7FD9">
        <w:drawing>
          <wp:inline distT="0" distB="0" distL="0" distR="0" wp14:anchorId="0E0C5804" wp14:editId="3CA2C43B">
            <wp:extent cx="5943600" cy="29813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C25" w14:textId="61C8B600" w:rsidR="002A7FD9" w:rsidRDefault="002A7FD9" w:rsidP="002A7FD9">
      <w:pPr>
        <w:jc w:val="both"/>
      </w:pPr>
    </w:p>
    <w:p w14:paraId="6BFB00AE" w14:textId="35E446AB" w:rsidR="002A7FD9" w:rsidRDefault="002A7FD9" w:rsidP="002A7FD9">
      <w:pPr>
        <w:jc w:val="both"/>
      </w:pPr>
    </w:p>
    <w:p w14:paraId="1177F141" w14:textId="77777777" w:rsidR="00D20C9E" w:rsidRDefault="00D20C9E" w:rsidP="002A7FD9">
      <w:pPr>
        <w:jc w:val="both"/>
      </w:pPr>
    </w:p>
    <w:p w14:paraId="5CD51E9A" w14:textId="2C6E8A22" w:rsidR="002A7FD9" w:rsidRPr="002A7FD9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7FD9">
        <w:rPr>
          <w:rFonts w:ascii="Times New Roman" w:hAnsi="Times New Roman" w:cs="Times New Roman"/>
          <w:b/>
          <w:bCs/>
          <w:sz w:val="28"/>
          <w:szCs w:val="28"/>
        </w:rPr>
        <w:t>After Adding Homework, we can edit the homework and delete the homework</w:t>
      </w:r>
    </w:p>
    <w:p w14:paraId="57B8AEC8" w14:textId="75B9EAC0" w:rsidR="002A7FD9" w:rsidRDefault="002A7FD9" w:rsidP="002A7FD9">
      <w:pPr>
        <w:jc w:val="both"/>
      </w:pPr>
      <w:r w:rsidRPr="002A7FD9">
        <w:drawing>
          <wp:inline distT="0" distB="0" distL="0" distR="0" wp14:anchorId="6CC610D1" wp14:editId="33F18C84">
            <wp:extent cx="5943600" cy="3002915"/>
            <wp:effectExtent l="0" t="0" r="0" b="698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591" w14:textId="6CFD5A3D" w:rsidR="002A7FD9" w:rsidRPr="00D20C9E" w:rsidRDefault="002A7FD9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BC9B3" w14:textId="51951DF0" w:rsidR="002A7FD9" w:rsidRDefault="00D20C9E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0C9E">
        <w:rPr>
          <w:rFonts w:ascii="Times New Roman" w:hAnsi="Times New Roman" w:cs="Times New Roman"/>
          <w:b/>
          <w:bCs/>
          <w:sz w:val="28"/>
          <w:szCs w:val="28"/>
        </w:rPr>
        <w:t>Student Portal</w:t>
      </w:r>
      <w:r w:rsidR="00633D07">
        <w:rPr>
          <w:rFonts w:ascii="Times New Roman" w:hAnsi="Times New Roman" w:cs="Times New Roman"/>
          <w:b/>
          <w:bCs/>
          <w:sz w:val="28"/>
          <w:szCs w:val="28"/>
        </w:rPr>
        <w:t xml:space="preserve"> to View classes</w:t>
      </w:r>
    </w:p>
    <w:p w14:paraId="76BF8CB7" w14:textId="60AA572D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3D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2FF6BF" wp14:editId="5C041172">
            <wp:extent cx="5943600" cy="3083560"/>
            <wp:effectExtent l="0" t="0" r="0" b="254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522" w14:textId="0E447384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03B4F" w14:textId="77777777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78E08" w14:textId="6F58E7C2" w:rsidR="00633D07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Student Portal to View homework and Upload homework</w:t>
      </w:r>
    </w:p>
    <w:p w14:paraId="40BFFAFB" w14:textId="3EEAA752" w:rsidR="00633D07" w:rsidRPr="00D20C9E" w:rsidRDefault="00633D07" w:rsidP="002A7FD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3D0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21C975" wp14:editId="0456BAAF">
            <wp:extent cx="5943600" cy="321310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D07" w:rsidRPr="00D2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49AEF" w14:textId="77777777" w:rsidR="00550006" w:rsidRDefault="00550006" w:rsidP="000F41DB">
      <w:pPr>
        <w:spacing w:after="0" w:line="240" w:lineRule="auto"/>
      </w:pPr>
      <w:r>
        <w:separator/>
      </w:r>
    </w:p>
  </w:endnote>
  <w:endnote w:type="continuationSeparator" w:id="0">
    <w:p w14:paraId="08B196FD" w14:textId="77777777" w:rsidR="00550006" w:rsidRDefault="00550006" w:rsidP="000F4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9B3F1" w14:textId="77777777" w:rsidR="00550006" w:rsidRDefault="00550006" w:rsidP="000F41DB">
      <w:pPr>
        <w:spacing w:after="0" w:line="240" w:lineRule="auto"/>
      </w:pPr>
      <w:r>
        <w:separator/>
      </w:r>
    </w:p>
  </w:footnote>
  <w:footnote w:type="continuationSeparator" w:id="0">
    <w:p w14:paraId="43A64AFC" w14:textId="77777777" w:rsidR="00550006" w:rsidRDefault="00550006" w:rsidP="000F41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BA"/>
    <w:rsid w:val="000F41DB"/>
    <w:rsid w:val="002207E0"/>
    <w:rsid w:val="00257125"/>
    <w:rsid w:val="002A7FD9"/>
    <w:rsid w:val="004C20E2"/>
    <w:rsid w:val="00543D4A"/>
    <w:rsid w:val="00550006"/>
    <w:rsid w:val="00633D07"/>
    <w:rsid w:val="006B344C"/>
    <w:rsid w:val="00864CBA"/>
    <w:rsid w:val="00A914E7"/>
    <w:rsid w:val="00D2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CAA5"/>
  <w15:chartTrackingRefBased/>
  <w15:docId w15:val="{AB1D3DC2-BD45-43F9-8DDE-A055D393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1DB"/>
  </w:style>
  <w:style w:type="paragraph" w:styleId="Footer">
    <w:name w:val="footer"/>
    <w:basedOn w:val="Normal"/>
    <w:link w:val="FooterChar"/>
    <w:uiPriority w:val="99"/>
    <w:unhideWhenUsed/>
    <w:rsid w:val="000F41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Yandigeri, Smita M</dc:creator>
  <cp:keywords/>
  <dc:description/>
  <cp:lastModifiedBy>Yandigeri, Smita M</cp:lastModifiedBy>
  <cp:revision>4</cp:revision>
  <dcterms:created xsi:type="dcterms:W3CDTF">2022-11-30T02:32:00Z</dcterms:created>
  <dcterms:modified xsi:type="dcterms:W3CDTF">2022-11-30T03:47:00Z</dcterms:modified>
</cp:coreProperties>
</file>